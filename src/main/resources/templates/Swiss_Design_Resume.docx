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-457199</wp:posOffset>
                </wp:positionV>
                <wp:extent cx="7781925" cy="10067925"/>
                <wp:effectExtent b="0" l="0" r="0" t="0"/>
                <wp:wrapNone/>
                <wp:docPr descr="Decorative"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59800" y="0"/>
                          <a:ext cx="7772400" cy="75600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-457199</wp:posOffset>
                </wp:positionV>
                <wp:extent cx="7781925" cy="10067925"/>
                <wp:effectExtent b="0" l="0" r="0" t="0"/>
                <wp:wrapNone/>
                <wp:docPr descr="Decorative" id="7" name="image1.png"/>
                <a:graphic>
                  <a:graphicData uri="http://schemas.openxmlformats.org/drawingml/2006/picture">
                    <pic:pic>
                      <pic:nvPicPr>
                        <pic:cNvPr descr="Decorative"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81925" cy="10067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10786.0" w:type="dxa"/>
        <w:jc w:val="left"/>
        <w:tblLayout w:type="fixed"/>
        <w:tblLook w:val="0600"/>
      </w:tblPr>
      <w:tblGrid>
        <w:gridCol w:w="2533"/>
        <w:gridCol w:w="209"/>
        <w:gridCol w:w="1646"/>
        <w:gridCol w:w="688"/>
        <w:gridCol w:w="205"/>
        <w:gridCol w:w="19"/>
        <w:gridCol w:w="2373"/>
        <w:gridCol w:w="207"/>
        <w:gridCol w:w="2906"/>
        <w:tblGridChange w:id="0">
          <w:tblGrid>
            <w:gridCol w:w="2533"/>
            <w:gridCol w:w="209"/>
            <w:gridCol w:w="1646"/>
            <w:gridCol w:w="688"/>
            <w:gridCol w:w="205"/>
            <w:gridCol w:w="19"/>
            <w:gridCol w:w="2373"/>
            <w:gridCol w:w="207"/>
            <w:gridCol w:w="2906"/>
          </w:tblGrid>
        </w:tblGridChange>
      </w:tblGrid>
      <w:tr>
        <w:trPr>
          <w:cantSplit w:val="0"/>
          <w:trHeight w:val="812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002">
            <w:pPr>
              <w:pStyle w:val="Subtitle"/>
              <w:rPr/>
            </w:pPr>
            <w:r w:rsidDel="00000000" w:rsidR="00000000" w:rsidRPr="00000000">
              <w:rPr>
                <w:rtl w:val="0"/>
              </w:rPr>
              <w:t xml:space="preserve">{JOB_TITLE} </w:t>
            </w:r>
          </w:p>
          <w:p w:rsidR="00000000" w:rsidDel="00000000" w:rsidP="00000000" w:rsidRDefault="00000000" w:rsidRPr="00000000" w14:paraId="00000003">
            <w:pPr>
              <w:pStyle w:val="Title"/>
              <w:rPr>
                <w:rFonts w:ascii="Open Sans" w:cs="Open Sans" w:eastAsia="Open Sans" w:hAnsi="Open Sans"/>
                <w:b w:val="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  <w:t xml:space="preserve">{FULL_NAME}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Open Sans" w:cs="Open Sans" w:eastAsia="Open Sans" w:hAnsi="Open Sans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pStyle w:val="Heading1"/>
              <w:rPr>
                <w:rFonts w:ascii="Open Sans" w:cs="Open Sans" w:eastAsia="Open Sans" w:hAnsi="Open Sans"/>
                <w:sz w:val="8"/>
                <w:szCs w:val="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8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8" w:val="single"/>
            </w:tcBorders>
          </w:tcPr>
          <w:p w:rsidR="00000000" w:rsidDel="00000000" w:rsidP="00000000" w:rsidRDefault="00000000" w:rsidRPr="00000000" w14:paraId="0000000F">
            <w:pPr>
              <w:spacing w:before="170"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8" w:val="single"/>
            </w:tcBorders>
          </w:tcPr>
          <w:p w:rsidR="00000000" w:rsidDel="00000000" w:rsidP="00000000" w:rsidRDefault="00000000" w:rsidRPr="00000000" w14:paraId="00000012">
            <w:pPr>
              <w:spacing w:before="240" w:line="240" w:lineRule="auto"/>
              <w:ind w:left="14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  <w:t xml:space="preserve">{CAREER_OBJECTIVE}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8" w:hRule="atLeast"/>
          <w:tblHeader w:val="0"/>
        </w:trPr>
        <w:tc>
          <w:tcPr>
            <w:gridSpan w:val="2"/>
            <w:tcBorders>
              <w:top w:color="000000" w:space="0" w:sz="48" w:val="single"/>
            </w:tcBorders>
            <w:tcMar>
              <w:top w:w="144.0" w:type="dxa"/>
              <w:left w:w="115.0" w:type="dxa"/>
              <w:right w:w="115.0" w:type="dxa"/>
            </w:tcMar>
          </w:tcPr>
          <w:p w:rsidR="00000000" w:rsidDel="00000000" w:rsidP="00000000" w:rsidRDefault="00000000" w:rsidRPr="00000000" w14:paraId="00000015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gridSpan w:val="7"/>
            <w:tcBorders>
              <w:top w:color="000000" w:space="0" w:sz="48" w:val="single"/>
            </w:tcBorders>
            <w:tcMar>
              <w:top w:w="144.0" w:type="dxa"/>
              <w:left w:w="115.0" w:type="dxa"/>
              <w:right w:w="115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312" w:lineRule="auto"/>
              <w:ind w:left="14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{START_DATE_1} – {END_DATE_1}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{JOB_TITLE_1} | {COMPANY_NAME_1}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RESPONSIBILITY_1</w:t>
            </w: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312" w:lineRule="auto"/>
              <w:ind w:left="14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{START_DATE_2} – {END_DATE_2}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{JOB_TITLE_2} | {COMPANY_NAME_2}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RESPONSIBILITY_2</w:t>
            </w: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312" w:lineRule="auto"/>
              <w:ind w:left="14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{START_DATE_3} – {END_DATE_3}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{JOB_TITLE_3} | {COMPANY_NAME_3}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RESPONSIBILITY_3</w:t>
            </w: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8" w:val="single"/>
            </w:tcBorders>
            <w:tcMar>
              <w:top w:w="144.0" w:type="dxa"/>
              <w:left w:w="14.0" w:type="dxa"/>
              <w:right w:w="115.0" w:type="dxa"/>
            </w:tcMar>
          </w:tcPr>
          <w:p w:rsidR="00000000" w:rsidDel="00000000" w:rsidP="00000000" w:rsidRDefault="00000000" w:rsidRPr="00000000" w14:paraId="00000028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312" w:lineRule="auto"/>
              <w:ind w:left="14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  <w:t xml:space="preserve">} – 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{DEGREE}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{UNIVERSITY_NAME}`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.0" w:type="dxa"/>
              <w:right w:w="115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8" w:val="single"/>
            </w:tcBorders>
            <w:tcMar>
              <w:top w:w="144.0" w:type="dxa"/>
              <w:left w:w="14.0" w:type="dxa"/>
              <w:right w:w="115.0" w:type="dxa"/>
            </w:tcMar>
          </w:tcPr>
          <w:p w:rsidR="00000000" w:rsidDel="00000000" w:rsidP="00000000" w:rsidRDefault="00000000" w:rsidRPr="00000000" w14:paraId="0000002D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288" w:right="0" w:hanging="288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{SKILL_1}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288" w:right="0" w:hanging="288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{SKILL_2}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288" w:right="0" w:hanging="288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{SKILL_3}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288" w:right="0" w:hanging="288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{SKILL_4}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288" w:right="0" w:hanging="288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{SKILL_5}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.0" w:type="dxa"/>
              <w:right w:w="115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8" w:val="single"/>
            </w:tcBorders>
            <w:tcMar>
              <w:top w:w="144.0" w:type="dxa"/>
              <w:left w:w="14.0" w:type="dxa"/>
              <w:right w:w="115.0" w:type="dxa"/>
            </w:tcMar>
          </w:tcPr>
          <w:p w:rsidR="00000000" w:rsidDel="00000000" w:rsidP="00000000" w:rsidRDefault="00000000" w:rsidRPr="00000000" w14:paraId="00000035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Interests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{INTERESTS_DESCRIPTION}</w:t>
            </w:r>
          </w:p>
        </w:tc>
        <w:tc>
          <w:tcPr>
            <w:tcMar>
              <w:top w:w="144.0" w:type="dxa"/>
              <w:left w:w="14.0" w:type="dxa"/>
              <w:right w:w="115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8" w:val="single"/>
            </w:tcBorders>
            <w:tcMar>
              <w:top w:w="144.0" w:type="dxa"/>
              <w:left w:w="14.0" w:type="dxa"/>
              <w:right w:w="115.0" w:type="dxa"/>
            </w:tcMar>
          </w:tcPr>
          <w:p w:rsidR="00000000" w:rsidDel="00000000" w:rsidP="00000000" w:rsidRDefault="00000000" w:rsidRPr="00000000" w14:paraId="00000039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{ADDRESS}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{CITY_STATE_ZIP}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tl w:val="0"/>
              </w:rPr>
              <w:t xml:space="preserve">{PHONE_NUMBER}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{EMAIL}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8" w:top="720" w:left="720" w:right="7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8" w:hanging="288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7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9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3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5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94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18"/>
        <w:szCs w:val="18"/>
        <w:lang w:val="en-US"/>
      </w:rPr>
    </w:rPrDefault>
    <w:pPrDefault>
      <w:pPr>
        <w:widowControl w:val="0"/>
        <w:spacing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170" w:before="120" w:line="240" w:lineRule="auto"/>
    </w:pPr>
    <w:rPr>
      <w:b w:val="1"/>
      <w:sz w:val="22"/>
      <w:szCs w:val="22"/>
    </w:rPr>
  </w:style>
  <w:style w:type="paragraph" w:styleId="Heading2">
    <w:name w:val="heading 2"/>
    <w:basedOn w:val="Normal"/>
    <w:next w:val="Normal"/>
    <w:pPr>
      <w:spacing w:before="134" w:lineRule="auto"/>
      <w:ind w:left="80"/>
    </w:pPr>
    <w:rPr>
      <w:sz w:val="43"/>
      <w:szCs w:val="43"/>
    </w:rPr>
  </w:style>
  <w:style w:type="paragraph" w:styleId="Heading3">
    <w:name w:val="heading 3"/>
    <w:basedOn w:val="Normal"/>
    <w:next w:val="Normal"/>
    <w:pPr>
      <w:spacing w:before="20" w:lineRule="auto"/>
    </w:pPr>
    <w:rPr>
      <w:b w:val="1"/>
      <w:sz w:val="40"/>
      <w:szCs w:val="40"/>
    </w:rPr>
  </w:style>
  <w:style w:type="paragraph" w:styleId="Heading4">
    <w:name w:val="heading 4"/>
    <w:basedOn w:val="Normal"/>
    <w:next w:val="Normal"/>
    <w:pPr>
      <w:spacing w:before="99" w:lineRule="auto"/>
    </w:pPr>
    <w:rPr>
      <w:b w:val="1"/>
      <w:sz w:val="23"/>
      <w:szCs w:val="23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line="185" w:lineRule="auto"/>
    </w:pPr>
    <w:rPr>
      <w:rFonts w:ascii="Open Sans" w:cs="Open Sans" w:eastAsia="Open Sans" w:hAnsi="Open Sans"/>
      <w:b w:val="1"/>
      <w:sz w:val="72"/>
      <w:szCs w:val="72"/>
    </w:rPr>
  </w:style>
  <w:style w:type="paragraph" w:styleId="Normal" w:default="1">
    <w:name w:val="Normal"/>
    <w:qFormat w:val="1"/>
    <w:rsid w:val="00BC0E27"/>
    <w:pPr>
      <w:spacing w:line="312" w:lineRule="auto"/>
    </w:pPr>
    <w:rPr>
      <w:rFonts w:cs="Arial" w:eastAsia="Arial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BC3C1B"/>
    <w:pPr>
      <w:spacing w:after="170" w:before="120" w:line="240" w:lineRule="auto"/>
      <w:outlineLvl w:val="0"/>
    </w:pPr>
    <w:rPr>
      <w:b w:val="1"/>
      <w:bCs w:val="1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qFormat w:val="1"/>
    <w:rsid w:val="00EF10F2"/>
    <w:pPr>
      <w:spacing w:before="134"/>
      <w:ind w:left="80"/>
      <w:outlineLvl w:val="1"/>
    </w:pPr>
    <w:rPr>
      <w:sz w:val="43"/>
    </w:rPr>
  </w:style>
  <w:style w:type="paragraph" w:styleId="Heading3">
    <w:name w:val="heading 3"/>
    <w:aliases w:val="Heading 3 Section Category"/>
    <w:basedOn w:val="Normal"/>
    <w:next w:val="Normal"/>
    <w:link w:val="Heading3Char"/>
    <w:uiPriority w:val="9"/>
    <w:semiHidden w:val="1"/>
    <w:qFormat w:val="1"/>
    <w:rsid w:val="00EF10F2"/>
    <w:pPr>
      <w:spacing w:before="20"/>
      <w:outlineLvl w:val="2"/>
    </w:pPr>
    <w:rPr>
      <w:b w:val="1"/>
      <w:spacing w:val="-11"/>
      <w:sz w:val="40"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 w:val="1"/>
    <w:qFormat w:val="1"/>
    <w:rsid w:val="00EF10F2"/>
    <w:pPr>
      <w:spacing w:before="99"/>
      <w:outlineLvl w:val="3"/>
    </w:pPr>
    <w:rPr>
      <w:b w:val="1"/>
      <w:bCs w:val="1"/>
      <w:sz w:val="23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semiHidden w:val="1"/>
    <w:qFormat w:val="1"/>
    <w:rsid w:val="00EF10F2"/>
  </w:style>
  <w:style w:type="paragraph" w:styleId="ListParagraph">
    <w:name w:val="List Paragraph"/>
    <w:basedOn w:val="Normal"/>
    <w:uiPriority w:val="1"/>
    <w:semiHidden w:val="1"/>
    <w:qFormat w:val="1"/>
  </w:style>
  <w:style w:type="paragraph" w:styleId="TableParagraph" w:customStyle="1">
    <w:name w:val="Table Paragraph"/>
    <w:basedOn w:val="Normal"/>
    <w:uiPriority w:val="1"/>
    <w:semiHidden w:val="1"/>
    <w:qFormat w:val="1"/>
  </w:style>
  <w:style w:type="character" w:styleId="Heading1Char" w:customStyle="1">
    <w:name w:val="Heading 1 Char"/>
    <w:basedOn w:val="DefaultParagraphFont"/>
    <w:link w:val="Heading1"/>
    <w:uiPriority w:val="9"/>
    <w:rsid w:val="00BC3C1B"/>
    <w:rPr>
      <w:rFonts w:cs="Arial" w:eastAsia="Arial"/>
      <w:b w:val="1"/>
      <w:bCs w:val="1"/>
      <w:szCs w:val="40"/>
      <w:lang w:bidi="en-US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82D03"/>
    <w:rPr>
      <w:rFonts w:ascii="Arial Nova" w:cs="Arial" w:eastAsia="Arial" w:hAnsi="Arial Nova"/>
      <w:color w:val="231f20"/>
      <w:sz w:val="43"/>
      <w:szCs w:val="16"/>
      <w:lang w:bidi="en-US"/>
    </w:rPr>
  </w:style>
  <w:style w:type="character" w:styleId="Heading3Char" w:customStyle="1">
    <w:name w:val="Heading 3 Char"/>
    <w:aliases w:val="Heading 3 Section Category Char"/>
    <w:basedOn w:val="DefaultParagraphFont"/>
    <w:link w:val="Heading3"/>
    <w:uiPriority w:val="9"/>
    <w:semiHidden w:val="1"/>
    <w:rsid w:val="00A82D03"/>
    <w:rPr>
      <w:rFonts w:ascii="Arial Nova" w:cs="Arial" w:eastAsia="Arial" w:hAnsi="Arial Nova"/>
      <w:b w:val="1"/>
      <w:color w:val="231f20"/>
      <w:spacing w:val="-11"/>
      <w:sz w:val="40"/>
      <w:szCs w:val="16"/>
      <w:lang w:bidi="en-US"/>
    </w:rPr>
  </w:style>
  <w:style w:type="character" w:styleId="Heading4Char" w:customStyle="1">
    <w:name w:val="Heading 4 Char"/>
    <w:aliases w:val="Heading 4 Job Title Char"/>
    <w:basedOn w:val="DefaultParagraphFont"/>
    <w:link w:val="Heading4"/>
    <w:uiPriority w:val="9"/>
    <w:semiHidden w:val="1"/>
    <w:rsid w:val="00A82D03"/>
    <w:rPr>
      <w:rFonts w:ascii="Arial Nova" w:cs="Arial" w:eastAsia="Arial" w:hAnsi="Arial Nova"/>
      <w:b w:val="1"/>
      <w:bCs w:val="1"/>
      <w:color w:val="231f20"/>
      <w:sz w:val="23"/>
      <w:szCs w:val="16"/>
      <w:lang w:bidi="en-US"/>
    </w:rPr>
  </w:style>
  <w:style w:type="paragraph" w:styleId="ContactInfo" w:customStyle="1">
    <w:name w:val="Contact Info"/>
    <w:basedOn w:val="Normal"/>
    <w:qFormat w:val="1"/>
    <w:rsid w:val="00BC3C1B"/>
  </w:style>
  <w:style w:type="paragraph" w:styleId="SkillsBullets" w:customStyle="1">
    <w:name w:val="Skills Bullets"/>
    <w:basedOn w:val="BulletsSkills"/>
    <w:qFormat w:val="1"/>
    <w:rsid w:val="00BC3C1B"/>
  </w:style>
  <w:style w:type="paragraph" w:styleId="BulletsSkills" w:customStyle="1">
    <w:name w:val="Bullets Skills"/>
    <w:basedOn w:val="ContactInfo"/>
    <w:semiHidden w:val="1"/>
    <w:qFormat w:val="1"/>
    <w:rsid w:val="00EF10F2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 w:val="1"/>
    <w:rsid w:val="00BC3C1B"/>
    <w:pPr>
      <w:spacing w:line="185" w:lineRule="auto"/>
      <w:outlineLvl w:val="0"/>
    </w:pPr>
    <w:rPr>
      <w:rFonts w:asciiTheme="majorHAnsi" w:hAnsiTheme="majorHAnsi"/>
      <w:b w:val="1"/>
      <w:sz w:val="72"/>
    </w:rPr>
  </w:style>
  <w:style w:type="character" w:styleId="TitleChar" w:customStyle="1">
    <w:name w:val="Title Char"/>
    <w:basedOn w:val="DefaultParagraphFont"/>
    <w:link w:val="Title"/>
    <w:uiPriority w:val="10"/>
    <w:rsid w:val="00BC3C1B"/>
    <w:rPr>
      <w:rFonts w:cs="Arial" w:eastAsia="Arial" w:asciiTheme="majorHAnsi" w:hAnsiTheme="majorHAnsi"/>
      <w:b w:val="1"/>
      <w:sz w:val="72"/>
      <w:szCs w:val="16"/>
      <w:lang w:bidi="en-US"/>
    </w:rPr>
  </w:style>
  <w:style w:type="character" w:styleId="ItalicJobLocation" w:customStyle="1">
    <w:name w:val="Italic Job Location"/>
    <w:basedOn w:val="DefaultParagraphFont"/>
    <w:uiPriority w:val="1"/>
    <w:semiHidden w:val="1"/>
    <w:qFormat w:val="1"/>
    <w:rsid w:val="00EF10F2"/>
    <w:rPr>
      <w:i w:val="1"/>
      <w:iCs w:val="1"/>
    </w:rPr>
  </w:style>
  <w:style w:type="character" w:styleId="ItalicJob" w:customStyle="1">
    <w:name w:val="Italic Job"/>
    <w:basedOn w:val="DefaultParagraphFont"/>
    <w:uiPriority w:val="1"/>
    <w:semiHidden w:val="1"/>
    <w:qFormat w:val="1"/>
    <w:rsid w:val="00EF10F2"/>
    <w:rPr>
      <w:i w:val="1"/>
      <w:iCs w:val="1"/>
    </w:rPr>
  </w:style>
  <w:style w:type="paragraph" w:styleId="Body" w:customStyle="1">
    <w:name w:val="Body"/>
    <w:basedOn w:val="Normal"/>
    <w:uiPriority w:val="99"/>
    <w:semiHidden w:val="1"/>
    <w:rsid w:val="00EF10F2"/>
    <w:pPr>
      <w:widowControl w:val="1"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styleId="BodyBullets" w:customStyle="1">
    <w:name w:val="Body Bullets"/>
    <w:basedOn w:val="Body"/>
    <w:uiPriority w:val="99"/>
    <w:semiHidden w:val="1"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 w:val="1"/>
    <w:rsid w:val="00BC3C1B"/>
    <w:pPr>
      <w:spacing w:after="120"/>
      <w:outlineLvl w:val="1"/>
    </w:pPr>
    <w:rPr>
      <w:rFonts w:asciiTheme="majorHAnsi" w:hAnsiTheme="majorHAnsi"/>
      <w:b w:val="1"/>
      <w:sz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C3C1B"/>
    <w:rPr>
      <w:rFonts w:cs="Arial" w:eastAsia="Arial" w:asciiTheme="majorHAnsi" w:hAnsiTheme="majorHAnsi"/>
      <w:b w:val="1"/>
      <w:sz w:val="28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 w:val="1"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F5689F"/>
    <w:rPr>
      <w:color w:val="4495a2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F5689F"/>
    <w:rPr>
      <w:color w:val="605e5c"/>
      <w:shd w:color="auto" w:fill="e1dfdd" w:val="clear"/>
    </w:rPr>
  </w:style>
  <w:style w:type="paragraph" w:styleId="DateRange" w:customStyle="1">
    <w:name w:val="Date Range"/>
    <w:basedOn w:val="Normal"/>
    <w:qFormat w:val="1"/>
    <w:rsid w:val="00BC3C1B"/>
    <w:pPr>
      <w:spacing w:before="170"/>
      <w:ind w:left="14"/>
    </w:pPr>
    <w:rPr>
      <w:szCs w:val="24"/>
    </w:rPr>
  </w:style>
  <w:style w:type="paragraph" w:styleId="JobTitleandDegree" w:customStyle="1">
    <w:name w:val="Job Title and Degree"/>
    <w:basedOn w:val="Normal"/>
    <w:qFormat w:val="1"/>
    <w:rsid w:val="00BC3C1B"/>
    <w:rPr>
      <w:b w:val="1"/>
      <w:sz w:val="22"/>
    </w:rPr>
  </w:style>
  <w:style w:type="character" w:styleId="CompanyName" w:customStyle="1">
    <w:name w:val="Company Name"/>
    <w:basedOn w:val="DefaultParagraphFont"/>
    <w:uiPriority w:val="1"/>
    <w:qFormat w:val="1"/>
    <w:rsid w:val="00BC3C1B"/>
    <w:rPr>
      <w:b w:val="1"/>
      <w:i w:val="1"/>
    </w:rPr>
  </w:style>
  <w:style w:type="paragraph" w:styleId="SchoolName" w:customStyle="1">
    <w:name w:val="School Name"/>
    <w:basedOn w:val="Normal"/>
    <w:qFormat w:val="1"/>
    <w:rsid w:val="00D87E03"/>
    <w:pPr>
      <w:spacing w:line="240" w:lineRule="auto"/>
      <w:ind w:left="14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 w:val="1"/>
    <w:rsid w:val="002F6CB9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BC0E27"/>
    <w:rPr>
      <w:rFonts w:cs="Arial" w:eastAsia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 w:val="1"/>
    <w:rsid w:val="002F6CB9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BC0E27"/>
    <w:rPr>
      <w:rFonts w:cs="Arial" w:eastAsia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A05E2"/>
    <w:pPr>
      <w:spacing w:line="240" w:lineRule="auto"/>
    </w:pPr>
    <w:rPr>
      <w:rFonts w:ascii="Segoe UI" w:cs="Segoe UI" w:hAnsi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A05E2"/>
    <w:rPr>
      <w:rFonts w:ascii="Segoe UI" w:cs="Segoe UI" w:eastAsia="Arial" w:hAnsi="Segoe UI"/>
      <w:color w:val="231f20"/>
      <w:sz w:val="18"/>
      <w:szCs w:val="18"/>
      <w:lang w:bidi="en-US"/>
    </w:rPr>
  </w:style>
  <w:style w:type="paragraph" w:styleId="Subtitle">
    <w:name w:val="Subtitle"/>
    <w:basedOn w:val="Normal"/>
    <w:next w:val="Normal"/>
    <w:pPr>
      <w:spacing w:after="120" w:lineRule="auto"/>
    </w:pPr>
    <w:rPr>
      <w:rFonts w:ascii="Open Sans" w:cs="Open Sans" w:eastAsia="Open Sans" w:hAnsi="Open Sans"/>
      <w:b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Custom 66">
      <a:majorFont>
        <a:latin typeface="Univers"/>
        <a:ea typeface=""/>
        <a:cs typeface=""/>
      </a:majorFont>
      <a:minorFont>
        <a:latin typeface="Univer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JC0h9mjIfFlAQcsU9j5uuG19Qw==">CgMxLjA4AGonChRzdWdnZXN0LmVlNjJ6Nm1paGZybRIPUHJhYmhub29yIFdhbGlhaicKFHN1Z2dlc3QubGZwbXh5MnVsdXJqEg9QcmFiaG5vb3IgV2FsaWFqJwoUc3VnZ2VzdC5zZzBxZjhsM3dkMncSD1ByYWJobm9vciBXYWxpYWonChRzdWdnZXN0LmJwcjNoajNneTdvZRIPUHJhYmhub29yIFdhbGlhciExeU5kcHZJMVdMYWw3Ym9TVzhNbEtUaTBJTjlBRXktVkE=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